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"/>
        <w:gridCol w:w="421"/>
        <w:gridCol w:w="893"/>
        <w:gridCol w:w="835"/>
        <w:gridCol w:w="876"/>
        <w:gridCol w:w="179"/>
        <w:gridCol w:w="3714"/>
        <w:gridCol w:w="734"/>
        <w:gridCol w:w="1439"/>
        <w:gridCol w:w="1430"/>
        <w:gridCol w:w="688"/>
        <w:gridCol w:w="479"/>
        <w:gridCol w:w="736"/>
        <w:gridCol w:w="242"/>
        <w:gridCol w:w="1493"/>
        <w:gridCol w:w="120"/>
        <w:gridCol w:w="238"/>
        <w:gridCol w:w="325"/>
        <w:gridCol w:w="353"/>
      </w:tblGrid>
      <w:tr w:rsidR="00684EA1" w:rsidTr="00684EA1">
        <w:trPr>
          <w:trHeight w:val="11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  <w:gridSpan w:val="2"/>
            <w:vMerge w:val="restart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95"/>
            </w:tblGrid>
            <w:tr w:rsidR="003576BC">
              <w:trPr>
                <w:trHeight w:val="1440"/>
              </w:trPr>
              <w:tc>
                <w:tcPr>
                  <w:tcW w:w="1617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3576BC" w:rsidRDefault="003576BC"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52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  <w:gridSpan w:val="6"/>
            <w:vMerge w:val="restart"/>
            <w:tcBorders>
              <w:top w:val="nil"/>
              <w:left w:val="nil"/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576BC" w:rsidRDefault="00F428F1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E968EA2" wp14:editId="40EA92A6">
                  <wp:extent cx="4690754" cy="959608"/>
                  <wp:effectExtent l="0" t="0" r="0" b="0"/>
                  <wp:docPr id="1" name="img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2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54" cy="95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  <w:gridSpan w:val="2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1375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9C6375">
            <w:pPr>
              <w:pStyle w:val="EmptyCellLayoutStyle"/>
              <w:spacing w:after="0"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208D42F" wp14:editId="27C0B570">
                  <wp:simplePos x="0" y="0"/>
                  <wp:positionH relativeFrom="column">
                    <wp:posOffset>70131</wp:posOffset>
                  </wp:positionH>
                  <wp:positionV relativeFrom="paragraph">
                    <wp:posOffset>0</wp:posOffset>
                  </wp:positionV>
                  <wp:extent cx="1069354" cy="1053590"/>
                  <wp:effectExtent l="0" t="0" r="0" b="0"/>
                  <wp:wrapNone/>
                  <wp:docPr id="2" name="img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g3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54" cy="1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3" w:type="dxa"/>
            <w:gridSpan w:val="2"/>
            <w:vMerge w:val="restart"/>
            <w:tcBorders>
              <w:top w:val="nil"/>
              <w:left w:val="nil"/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576BC" w:rsidRDefault="003576BC">
            <w:pPr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  <w:gridSpan w:val="6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  <w:gridSpan w:val="2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60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  <w:gridSpan w:val="2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  <w:gridSpan w:val="6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2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23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  <w:gridSpan w:val="2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  <w:gridSpan w:val="6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  <w:gridSpan w:val="4"/>
            <w:vMerge w:val="restart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93"/>
            </w:tblGrid>
            <w:tr w:rsidR="003576BC">
              <w:trPr>
                <w:trHeight w:val="837"/>
              </w:trPr>
              <w:tc>
                <w:tcPr>
                  <w:tcW w:w="209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 w:rsidR="003576BC" w:rsidRDefault="00F428F1">
                    <w:pPr>
                      <w:jc w:val="center"/>
                      <w:spacing w:after="40" w:before="0"/>
                    </w:pPr>
                    <w:r>
                      <w:rPr>
                        <w:noProof/>
                      </w:rPr>
                      <w:drawing>
                        <wp:inline xmlns:wp="http://schemas.openxmlformats.org/drawingml/2006/wordprocessingDrawing" distT="0" distB="0" distL="0" distR="0">
                          <wp:extent cx="1069354" cy="1283225"/>
                          <wp:effectExtent l="0" t="0" r="0" b="0"/>
                          <wp:docPr id="99" name="Student Phot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9" name="student_photo.jpg"/>
                                  <pic:cNvPicPr/>
                                </pic:nvPicPr>
                                <pic:blipFill>
                                  <a:blip xmlns:r="http://schemas.openxmlformats.org/officeDocument/2006/relationships" r:embed="rIdPhoto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69354" cy="12832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color w:val="000000"/>
                    </w:rPr>
                    <w:t>Note: The photo is</w:t>
                  </w:r>
                  <w:r>
                    <w:rPr>
                      <w:rFonts w:ascii="Arial" w:eastAsia="Arial" w:hAnsi="Arial"/>
                      <w:color w:val="000000"/>
                    </w:rPr>
                    <w:br/>
                    <w:t>an actual photo</w:t>
                  </w:r>
                  <w:proofErr w:type="gramStart"/>
                  <w:r>
                    <w:rPr>
                      <w:rFonts w:ascii="Arial" w:eastAsia="Arial" w:hAnsi="Arial"/>
                      <w:color w:val="000000"/>
                    </w:rPr>
                    <w:t>,</w:t>
                  </w:r>
                  <w:proofErr w:type="gramEnd"/>
                  <w:r>
                    <w:rPr>
                      <w:rFonts w:ascii="Arial" w:eastAsia="Arial" w:hAnsi="Arial"/>
                      <w:color w:val="000000"/>
                    </w:rPr>
                    <w:br/>
                    <w:t>not a scanned</w:t>
                  </w:r>
                  <w:r>
                    <w:rPr>
                      <w:rFonts w:ascii="Arial" w:eastAsia="Arial" w:hAnsi="Arial"/>
                      <w:color w:val="000000"/>
                    </w:rPr>
                    <w:br/>
                    <w:t>photo.</w:t>
                  </w: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200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  <w:gridSpan w:val="2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  <w:gridSpan w:val="6"/>
            <w:vMerge w:val="restart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8184"/>
            </w:tblGrid>
            <w:tr w:rsidR="003576BC">
              <w:trPr>
                <w:trHeight w:val="682"/>
              </w:trPr>
              <w:tc>
                <w:tcPr>
                  <w:tcW w:w="81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Monotype Corsiva" w:eastAsia="Monotype Corsiva" w:hAnsi="Monotype Corsiva"/>
                      <w:i/>
                      <w:color w:val="000000"/>
                      <w:sz w:val="22"/>
                    </w:rPr>
                    <w:t>Central Administrative Office, Phones: 011-662-8312 or 011-661-0150</w:t>
                  </w:r>
                </w:p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Monotype Corsiva" w:eastAsia="Monotype Corsiva" w:hAnsi="Monotype Corsiva"/>
                      <w:i/>
                      <w:color w:val="000000"/>
                      <w:sz w:val="22"/>
                    </w:rPr>
                    <w:t xml:space="preserve">P.O. Box </w:t>
                  </w:r>
                  <w:proofErr w:type="gramStart"/>
                  <w:r>
                    <w:rPr>
                      <w:rFonts w:ascii="Monotype Corsiva" w:eastAsia="Monotype Corsiva" w:hAnsi="Monotype Corsiva"/>
                      <w:i/>
                      <w:color w:val="000000"/>
                      <w:sz w:val="22"/>
                    </w:rPr>
                    <w:t>15564  Addis</w:t>
                  </w:r>
                  <w:proofErr w:type="gramEnd"/>
                  <w:r>
                    <w:rPr>
                      <w:rFonts w:ascii="Monotype Corsiva" w:eastAsia="Monotype Corsiva" w:hAnsi="Monotype Corsiva"/>
                      <w:i/>
                      <w:color w:val="000000"/>
                      <w:sz w:val="22"/>
                    </w:rPr>
                    <w:t xml:space="preserve"> Ababa, Ethiopia. https://gyaschool.com,  info@gyaschool.net</w:t>
                  </w:r>
                </w:p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Footlight MT Light" w:eastAsia="Footlight MT Light" w:hAnsi="Footlight MT Light"/>
                      <w:b/>
                      <w:color w:val="000000"/>
                      <w:sz w:val="22"/>
                      <w:u w:val="single"/>
                    </w:rPr>
                    <w:t>Student Transcript</w:t>
                  </w: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  <w:gridSpan w:val="4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560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Pr="002C4021" w:rsidRDefault="009C6375" w:rsidP="009C6375">
            <w:pPr>
              <w:rPr>
                <w:rFonts w:ascii="Arial" w:hAnsi="Arial" w:cs="Arial"/>
              </w:rPr>
            </w:pPr>
            <w:proofErr w:type="spellStart"/>
            <w:r w:rsidRPr="002C4021">
              <w:rPr>
                <w:rFonts w:ascii="Arial" w:eastAsia="Arial" w:hAnsi="Arial" w:cs="Arial"/>
                <w:b/>
                <w:color w:val="000000"/>
                <w:sz w:val="22"/>
              </w:rPr>
              <w:t>Chrstian</w:t>
            </w:r>
            <w:proofErr w:type="spellEnd"/>
            <w:r w:rsidRPr="002C4021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840" w:type="dxa"/>
          </w:tcPr>
          <w:p w:rsidR="003576BC" w:rsidRPr="002C4021" w:rsidRDefault="002C4021" w:rsidP="009C6375">
            <w:pPr>
              <w:rPr>
                <w:rFonts w:ascii="Arial" w:hAnsi="Arial" w:cs="Arial"/>
              </w:rPr>
            </w:pPr>
            <w:r w:rsidRPr="002C4021">
              <w:rPr>
                <w:rFonts w:ascii="Arial" w:hAnsi="Arial" w:cs="Arial"/>
              </w:rPr>
              <w:t>.</w:t>
            </w:r>
            <w:r w:rsidRPr="002C4021">
              <w:rPr>
                <w:rFonts w:ascii="Arial" w:hAnsi="Arial" w:cs="Arial"/>
                <w:b/>
              </w:rPr>
              <w:t>A</w:t>
            </w:r>
            <w:bookmarkStart w:id="0" w:name="_GoBack"/>
            <w:bookmarkEnd w:id="0"/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  <w:gridSpan w:val="6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  <w:gridSpan w:val="4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131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  <w:gridSpan w:val="4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359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  <w:gridSpan w:val="16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4508"/>
            </w:tblGrid>
            <w:tr w:rsidR="003576BC">
              <w:trPr>
                <w:trHeight w:val="282"/>
              </w:trPr>
              <w:tc>
                <w:tcPr>
                  <w:tcW w:w="1450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 xml:space="preserve">Name of the student: </w:t>
                  </w:r>
                  <w:proofErr w:type="spellStart"/>
                  <w:r w:rsidR="009C6375"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>Chrstian</w:t>
                  </w:r>
                  <w:proofErr w:type="spellEnd"/>
                  <w:r w:rsidR="009C6375"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 xml:space="preserve"> </w:t>
                  </w:r>
                  <w:proofErr w:type="spellStart"/>
                  <w:r w:rsidR="002C4021"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>Abebe</w:t>
                  </w:r>
                  <w:proofErr w:type="spellEnd"/>
                  <w:r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 xml:space="preserve">           </w:t>
                  </w:r>
                  <w:r w:rsidR="002C4021"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 xml:space="preserve">                       </w:t>
                  </w:r>
                  <w:r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 xml:space="preserve"> Age: </w:t>
                  </w:r>
                  <w:r w:rsidR="002C4021"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>17</w:t>
                  </w:r>
                  <w:r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 xml:space="preserve">            Gender: </w:t>
                  </w:r>
                  <w:r w:rsidR="002C4021"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>Male</w:t>
                  </w:r>
                  <w:r>
                    <w:rPr>
                      <w:rFonts w:ascii="Arial" w:eastAsia="Arial" w:hAnsi="Arial"/>
                      <w:b/>
                      <w:color w:val="000000"/>
                      <w:sz w:val="22"/>
                    </w:rPr>
                    <w:t xml:space="preserve">               Stream: </w:t>
                  </w:r>
                  <w:r w:rsidR="00F441C7" w:rsidRPr="00F441C7">
                    <w:rPr>
                      <w:rFonts w:ascii="Arial" w:eastAsia="Arial" w:hAnsi="Arial"/>
                      <w:b/>
                      <w:color w:val="000000"/>
                      <w:sz w:val="22"/>
                      <w:u w:val="single"/>
                    </w:rPr>
                    <w:t>Natural Science</w:t>
                  </w: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3576BC">
        <w:trPr>
          <w:trHeight w:val="60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2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  <w:gridSpan w:val="17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393"/>
              <w:gridCol w:w="880"/>
              <w:gridCol w:w="999"/>
              <w:gridCol w:w="983"/>
              <w:gridCol w:w="955"/>
              <w:gridCol w:w="1066"/>
              <w:gridCol w:w="964"/>
              <w:gridCol w:w="825"/>
              <w:gridCol w:w="880"/>
              <w:gridCol w:w="869"/>
              <w:gridCol w:w="908"/>
              <w:gridCol w:w="975"/>
              <w:gridCol w:w="1007"/>
            </w:tblGrid>
            <w:tr w:rsidR="00684EA1" w:rsidTr="00684EA1">
              <w:trPr>
                <w:trHeight w:val="393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3576BC">
                  <w:pPr>
                    <w:spacing w:after="0" w:line="240" w:lineRule="auto"/>
                  </w:pPr>
                </w:p>
              </w:tc>
              <w:tc>
                <w:tcPr>
                  <w:tcW w:w="2862" w:type="dxa"/>
                  <w:gridSpan w:val="3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Grade: 9</w:t>
                  </w: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br/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Aca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 xml:space="preserve">. Year:  </w:t>
                  </w:r>
                </w:p>
              </w:tc>
              <w:tc>
                <w:tcPr>
                  <w:tcW w:w="2985" w:type="dxa"/>
                  <w:gridSpan w:val="3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Grade: 10</w:t>
                  </w: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br/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Aca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 xml:space="preserve">. Year:  </w:t>
                  </w:r>
                </w:p>
              </w:tc>
              <w:tc>
                <w:tcPr>
                  <w:tcW w:w="2574" w:type="dxa"/>
                  <w:gridSpan w:val="3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Grade: 11</w:t>
                  </w: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br/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Aca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 xml:space="preserve">. Year:  </w:t>
                  </w:r>
                </w:p>
              </w:tc>
              <w:tc>
                <w:tcPr>
                  <w:tcW w:w="2890" w:type="dxa"/>
                  <w:gridSpan w:val="3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Grade: 12</w:t>
                  </w: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br/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Aca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 xml:space="preserve">. Year:  </w:t>
                  </w:r>
                </w:p>
              </w:tc>
            </w:tr>
            <w:tr w:rsidR="003576BC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Subjects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1st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2nd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Average</w:t>
                  </w: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1st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2nd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Average</w:t>
                  </w: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1st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2nd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Average</w:t>
                  </w: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1st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2nd </w:t>
                  </w: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Sem</w:t>
                  </w:r>
                  <w:proofErr w:type="spellEnd"/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Average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Amharic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Afan</w:t>
                  </w:r>
                  <w:proofErr w:type="spellEnd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 </w:t>
                  </w:r>
                  <w:r w:rsidR="00F428F1"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Oromo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Biology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87.1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2D2B9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80.9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54B3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84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Chemistry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79.41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2D2B9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75.30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54B34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77.35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Civics and </w:t>
                  </w:r>
                  <w:r w:rsidR="00D54060"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Ethical Education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2D2B9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D4584B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English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89.12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2D2B9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78.53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83.82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D4584B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Health and physical education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D4584B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Geography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D4584B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History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___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D4584B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ICT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96.27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84.35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90.31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34BBD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Mathematics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61.65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72.18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66.91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34BBD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Physics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67.12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71.23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69.17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428F1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Technical</w:t>
                  </w:r>
                  <w:r w:rsidR="00934BBD"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Drawing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74.65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70.14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72.39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34BBD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Total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555.32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532.63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543.97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34BBD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Average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022500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79.33</w:t>
                  </w: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FB677C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76.09</w:t>
                  </w: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164B77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77.71</w:t>
                  </w: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34BBD" w:rsidP="00934BBD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Rank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</w:tr>
            <w:tr w:rsidR="00684EA1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934BBD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Conduct /</w:t>
                  </w:r>
                  <w:r w:rsidR="00F428F1"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Work Ethics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684EA1" w:rsidRDefault="00684EA1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</w:tr>
            <w:tr w:rsidR="00934BBD" w:rsidTr="00684EA1">
              <w:trPr>
                <w:trHeight w:val="268"/>
              </w:trPr>
              <w:tc>
                <w:tcPr>
                  <w:tcW w:w="339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Absence </w:t>
                  </w: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9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83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5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66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64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2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80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869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08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975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  <w:tc>
                <w:tcPr>
                  <w:tcW w:w="1007" w:type="dxa"/>
                  <w:tcBorders>
                    <w:top w:val="single" w:sz="7" w:space="0" w:color="D3D3D3"/>
                    <w:left w:val="single" w:sz="7" w:space="0" w:color="D3D3D3"/>
                    <w:bottom w:val="single" w:sz="7" w:space="0" w:color="D3D3D3"/>
                    <w:right w:val="single" w:sz="7" w:space="0" w:color="D3D3D3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934BBD" w:rsidRDefault="00934BBD">
                  <w:pPr>
                    <w:spacing w:after="0" w:line="240" w:lineRule="auto"/>
                    <w:jc w:val="center"/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</w:pP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3576BC">
        <w:trPr>
          <w:trHeight w:val="128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2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79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  <w:gridSpan w:val="6"/>
            <w:vMerge w:val="restart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888"/>
            </w:tblGrid>
            <w:tr w:rsidR="003576BC">
              <w:trPr>
                <w:trHeight w:val="613"/>
              </w:trPr>
              <w:tc>
                <w:tcPr>
                  <w:tcW w:w="68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 xml:space="preserve">He/ She has completed grade </w:t>
                  </w:r>
                  <w:r>
                    <w:rPr>
                      <w:rFonts w:ascii="Arial" w:eastAsia="Arial" w:hAnsi="Arial"/>
                      <w:color w:val="000000"/>
                      <w:sz w:val="18"/>
                      <w:u w:val="single"/>
                    </w:rPr>
                    <w:t>9, 10 and 11</w:t>
                  </w:r>
                  <w:r w:rsidR="00D54060">
                    <w:rPr>
                      <w:rFonts w:ascii="Arial" w:eastAsia="Arial" w:hAnsi="Arial"/>
                      <w:color w:val="000000"/>
                      <w:sz w:val="18"/>
                      <w:u w:val="single"/>
                    </w:rPr>
                    <w:t xml:space="preserve"> and 12</w:t>
                  </w:r>
                  <w:r>
                    <w:rPr>
                      <w:rFonts w:ascii="Arial" w:eastAsia="Arial" w:hAnsi="Arial"/>
                      <w:color w:val="000000"/>
                      <w:sz w:val="18"/>
                      <w:u w:val="single"/>
                    </w:rPr>
                    <w:t>.</w:t>
                  </w: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br/>
                    <w:t>Record Keeper’s Name ___________________________________</w:t>
                  </w: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br/>
                    <w:t>Signature: __________________________  Date ___________________________</w:t>
                  </w: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  <w:gridSpan w:val="8"/>
            <w:vMerge w:val="restart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21"/>
            </w:tblGrid>
            <w:tr w:rsidR="003576BC">
              <w:trPr>
                <w:trHeight w:val="421"/>
              </w:trPr>
              <w:tc>
                <w:tcPr>
                  <w:tcW w:w="43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Site Director’s Name________________________</w:t>
                  </w: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br/>
                    <w:t>Signature: ______________  Date: ______________</w:t>
                  </w: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263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  <w:gridSpan w:val="6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439"/>
            </w:tblGrid>
            <w:tr w:rsidR="003576BC">
              <w:trPr>
                <w:trHeight w:val="185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</w:pPr>
                  <w:r>
                    <w:rPr>
                      <w:rFonts w:ascii="Arial" w:eastAsia="Arial" w:hAnsi="Arial"/>
                      <w:color w:val="000000"/>
                    </w:rPr>
                    <w:t>School Seal</w:t>
                  </w: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  <w:gridSpan w:val="8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156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  <w:gridSpan w:val="6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  <w:gridSpan w:val="8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191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  <w:gridSpan w:val="6"/>
            <w:vMerge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2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684EA1" w:rsidTr="00684EA1">
        <w:trPr>
          <w:trHeight w:val="263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0" w:type="dxa"/>
            <w:gridSpan w:val="12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2845"/>
            </w:tblGrid>
            <w:tr w:rsidR="003576BC">
              <w:trPr>
                <w:trHeight w:val="185"/>
              </w:trPr>
              <w:tc>
                <w:tcPr>
                  <w:tcW w:w="128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:rsidR="003576BC" w:rsidRDefault="00F428F1">
                  <w:pPr>
                    <w:spacing w:after="0" w:line="240" w:lineRule="auto"/>
                    <w:jc w:val="center"/>
                  </w:pPr>
                  <w:r>
                    <w:rPr>
                      <w:rFonts w:ascii="Georgia" w:eastAsia="Georgia" w:hAnsi="Georgia"/>
                      <w:i/>
                      <w:color w:val="000000"/>
                    </w:rPr>
                    <w:t xml:space="preserve">Do not accept scanned or electronic </w:t>
                  </w:r>
                  <w:proofErr w:type="spellStart"/>
                  <w:r>
                    <w:rPr>
                      <w:rFonts w:ascii="Georgia" w:eastAsia="Georgia" w:hAnsi="Georgia"/>
                      <w:i/>
                      <w:color w:val="000000"/>
                    </w:rPr>
                    <w:t>verisons</w:t>
                  </w:r>
                  <w:proofErr w:type="spellEnd"/>
                  <w:r>
                    <w:rPr>
                      <w:rFonts w:ascii="Georgia" w:eastAsia="Georgia" w:hAnsi="Georgia"/>
                      <w:i/>
                      <w:color w:val="000000"/>
                    </w:rPr>
                    <w:t xml:space="preserve"> of this document unless sent directly from Gibson School System</w:t>
                  </w:r>
                </w:p>
              </w:tc>
            </w:tr>
          </w:tbl>
          <w:p w:rsidR="003576BC" w:rsidRDefault="003576BC">
            <w:pPr>
              <w:spacing w:after="0" w:line="240" w:lineRule="auto"/>
            </w:pPr>
          </w:p>
        </w:tc>
        <w:tc>
          <w:tcPr>
            <w:tcW w:w="12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  <w:tr w:rsidR="003576BC">
        <w:trPr>
          <w:trHeight w:val="83"/>
        </w:trPr>
        <w:tc>
          <w:tcPr>
            <w:tcW w:w="2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24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883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8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71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35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688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47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74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42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49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120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239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27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  <w:tc>
          <w:tcPr>
            <w:tcW w:w="356" w:type="dxa"/>
          </w:tcPr>
          <w:p w:rsidR="003576BC" w:rsidRDefault="003576BC">
            <w:pPr>
              <w:pStyle w:val="EmptyCellLayoutStyle"/>
              <w:spacing w:after="0" w:line="240" w:lineRule="auto"/>
            </w:pPr>
          </w:p>
        </w:tc>
      </w:tr>
    </w:tbl>
    <w:p w:rsidR="003576BC" w:rsidRDefault="003576BC">
      <w:pPr>
        <w:spacing w:after="0" w:line="240" w:lineRule="auto"/>
      </w:pPr>
    </w:p>
    <w:sectPr w:rsidR="003576BC" w:rsidSect="003734AB">
      <w:pgSz w:w="16147" w:h="12528"/>
      <w:pgMar w:top="360" w:right="360" w:bottom="90" w:left="36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6BC"/>
    <w:rsid w:val="00022500"/>
    <w:rsid w:val="00164B77"/>
    <w:rsid w:val="002C4021"/>
    <w:rsid w:val="002D2B9C"/>
    <w:rsid w:val="003576BC"/>
    <w:rsid w:val="003734AB"/>
    <w:rsid w:val="005526A6"/>
    <w:rsid w:val="00684EA1"/>
    <w:rsid w:val="00934BBD"/>
    <w:rsid w:val="00954B34"/>
    <w:rsid w:val="009C6375"/>
    <w:rsid w:val="00AE6C5C"/>
    <w:rsid w:val="00D4584B"/>
    <w:rsid w:val="00D54060"/>
    <w:rsid w:val="00F428F1"/>
    <w:rsid w:val="00F441C7"/>
    <w:rsid w:val="00FB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E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E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Photo" Type="http://schemas.openxmlformats.org/officeDocument/2006/relationships/image" Target="media/image_phot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Transcript</vt:lpstr>
    </vt:vector>
  </TitlesOfParts>
  <Company>home</Company>
  <LinksUpToDate>false</LinksUpToDate>
  <CharactersWithSpaces>1857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Transcript</dc:title>
  <dc:creator>ismail - [2010]</dc:creator>
  <cp:lastModifiedBy>ismail - [2010]</cp:lastModifiedBy>
  <cp:revision>4</cp:revision>
  <dcterms:created xsi:type="dcterms:W3CDTF">2026-08-12T04:26:00Z</dcterms:created>
  <dcterms:modified xsi:type="dcterms:W3CDTF">2026-08-12T04:28:00Z</dcterms:modified>
</cp:coreProperties>
</file>